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463D" w14:textId="04D328E2" w:rsidR="00831721" w:rsidRDefault="0050051F" w:rsidP="00831721">
      <w:pPr>
        <w:spacing w:before="120" w:after="0"/>
      </w:pPr>
      <w:r w:rsidRPr="0050051F">
        <w:rPr>
          <w:rFonts w:ascii="Arial Narrow" w:hAnsi="Arial Narrow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4C15F6" wp14:editId="3FF4386B">
                <wp:simplePos x="0" y="0"/>
                <wp:positionH relativeFrom="margin">
                  <wp:posOffset>-425302</wp:posOffset>
                </wp:positionH>
                <wp:positionV relativeFrom="paragraph">
                  <wp:posOffset>-106252</wp:posOffset>
                </wp:positionV>
                <wp:extent cx="4093535" cy="1404620"/>
                <wp:effectExtent l="0" t="0" r="0" b="0"/>
                <wp:wrapNone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3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BB976" w14:textId="1AA1044D" w:rsidR="0050051F" w:rsidRPr="004468D1" w:rsidRDefault="0050051F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72"/>
                                <w:szCs w:val="72"/>
                              </w:rPr>
                            </w:pPr>
                            <w:r w:rsidRPr="004468D1"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72"/>
                                <w:szCs w:val="72"/>
                              </w:rPr>
                              <w:t>Projekt Kolding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C15F6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left:0;text-align:left;margin-left:-33.5pt;margin-top:-8.35pt;width:322.35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" filled="f" stroked="f">
                <v:textbox style="mso-fit-shape-to-text:t">
                  <w:txbxContent>
                    <w:p w14:paraId="782BB976" w14:textId="1AA1044D" w:rsidR="0050051F" w:rsidRPr="004468D1" w:rsidRDefault="0050051F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72"/>
                          <w:szCs w:val="72"/>
                        </w:rPr>
                      </w:pPr>
                      <w:r w:rsidRPr="004468D1">
                        <w:rPr>
                          <w:rFonts w:ascii="Arial Narrow" w:hAnsi="Arial Narrow"/>
                          <w:b/>
                          <w:bCs/>
                          <w:color w:val="auto"/>
                          <w:sz w:val="72"/>
                          <w:szCs w:val="72"/>
                        </w:rPr>
                        <w:t>Projekt Kolding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1721" w:rsidRPr="0041428F">
        <w:rPr>
          <w:noProof/>
          <w:lang w:bidi="da-DK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C472EBC" wp14:editId="7FDDB9BE">
                <wp:simplePos x="0" y="0"/>
                <wp:positionH relativeFrom="page">
                  <wp:align>left</wp:align>
                </wp:positionH>
                <wp:positionV relativeFrom="paragraph">
                  <wp:posOffset>-775335</wp:posOffset>
                </wp:positionV>
                <wp:extent cx="8247380" cy="3026410"/>
                <wp:effectExtent l="0" t="0" r="1270" b="2540"/>
                <wp:wrapNone/>
                <wp:docPr id="19" name="Grafik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Kombinationstegning: Figur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Kombinationstegning: Figur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Kombinationstegning: Figur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Kombinationstegning: Figur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DBFD3B" id="Grafik 17" o:spid="_x0000_s1026" alt="&quot;&quot;" style="position:absolute;margin-left:0;margin-top:-61.05pt;width:649.4pt;height:238.3pt;z-index:-251657216;mso-position-horizontal:left;mso-position-horizontal-relative:page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">
                <v:shape id="Kombinationstegning: Figur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629dd1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Kombinationstegning: Figur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4a66ac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Kombinationstegning: Figur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4a66ac [3204]" stroked="f">
                  <v:fill color2="#90a1cf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Kombinationstegning: Figur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629dd1 [3205]" stroked="f">
                  <v:fill color2="#3476b1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 for sidehovedlayout"/>
      </w:tblPr>
      <w:tblGrid>
        <w:gridCol w:w="10466"/>
      </w:tblGrid>
      <w:tr w:rsidR="00A66B18" w:rsidRPr="0041428F" w14:paraId="4F2B0D8F" w14:textId="77777777" w:rsidTr="00A6783B">
        <w:trPr>
          <w:trHeight w:val="270"/>
          <w:jc w:val="center"/>
        </w:trPr>
        <w:tc>
          <w:tcPr>
            <w:tcW w:w="10800" w:type="dxa"/>
          </w:tcPr>
          <w:p w14:paraId="61B746FC" w14:textId="1FFFF15C" w:rsidR="00A66B18" w:rsidRPr="0041428F" w:rsidRDefault="00A66B18" w:rsidP="00A66B18">
            <w:pPr>
              <w:pStyle w:val="Kontaktoplysninger"/>
              <w:rPr>
                <w:color w:val="000000" w:themeColor="text1"/>
              </w:rPr>
            </w:pPr>
          </w:p>
        </w:tc>
      </w:tr>
      <w:tr w:rsidR="00615018" w:rsidRPr="0041428F" w14:paraId="20105965" w14:textId="77777777" w:rsidTr="00A6783B">
        <w:trPr>
          <w:trHeight w:val="2691"/>
          <w:jc w:val="center"/>
        </w:trPr>
        <w:tc>
          <w:tcPr>
            <w:tcW w:w="10800" w:type="dxa"/>
            <w:vAlign w:val="bottom"/>
          </w:tcPr>
          <w:p w14:paraId="5871C7F1" w14:textId="0EB9A04A" w:rsidR="003E24DF" w:rsidRPr="0041428F" w:rsidRDefault="00FC3944" w:rsidP="00A66B18">
            <w:pPr>
              <w:pStyle w:val="Kontaktoplysning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allowOverlap="1" wp14:anchorId="7CD0EE56" wp14:editId="72B3295B">
                  <wp:simplePos x="0" y="0"/>
                  <wp:positionH relativeFrom="column">
                    <wp:posOffset>5676900</wp:posOffset>
                  </wp:positionH>
                  <wp:positionV relativeFrom="paragraph">
                    <wp:posOffset>-1228090</wp:posOffset>
                  </wp:positionV>
                  <wp:extent cx="1169035" cy="1041400"/>
                  <wp:effectExtent l="0" t="0" r="0" b="0"/>
                  <wp:wrapNone/>
                  <wp:docPr id="1031163904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163904" name="Billede 1031163904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035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E42404C" w14:textId="77777777" w:rsidR="00A66B18" w:rsidRDefault="00A66B18"/>
    <w:p w14:paraId="1E023A10" w14:textId="395173C5" w:rsidR="00FC3944" w:rsidRPr="00FC3944" w:rsidRDefault="00FC3944" w:rsidP="00FC3944">
      <w:pPr>
        <w:pStyle w:val="Signature"/>
        <w:ind w:left="0"/>
        <w:rPr>
          <w:rFonts w:ascii="Arial Narrow" w:hAnsi="Arial Narrow"/>
          <w:color w:val="000000" w:themeColor="text1"/>
        </w:rPr>
      </w:pPr>
      <w:r w:rsidRPr="00FC3944">
        <w:rPr>
          <w:rFonts w:ascii="Arial Narrow" w:hAnsi="Arial Narrow"/>
          <w:color w:val="000000" w:themeColor="text1"/>
        </w:rPr>
        <w:t>Projektformular – Grundforløb 1</w:t>
      </w:r>
    </w:p>
    <w:p w14:paraId="567A3D6B" w14:textId="2A47FFDD" w:rsidR="00FC3944" w:rsidRPr="00FC3944" w:rsidRDefault="00FC3944" w:rsidP="00FC3944">
      <w:pPr>
        <w:pStyle w:val="Signature"/>
        <w:ind w:left="0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br/>
        <w:t xml:space="preserve">Navn: </w:t>
      </w:r>
      <w:r w:rsidR="002D4DED">
        <w:rPr>
          <w:rFonts w:ascii="Arial Narrow" w:hAnsi="Arial Narrow"/>
          <w:b w:val="0"/>
          <w:bCs w:val="0"/>
          <w:color w:val="000000" w:themeColor="text1"/>
        </w:rPr>
        <w:t>Gustav Fyhn</w:t>
      </w:r>
      <w:r w:rsidRPr="00FC3944">
        <w:rPr>
          <w:rFonts w:ascii="Arial Narrow" w:hAnsi="Arial Narrow"/>
          <w:b w:val="0"/>
          <w:bCs w:val="0"/>
          <w:color w:val="000000" w:themeColor="text1"/>
        </w:rPr>
        <w:br/>
        <w:t xml:space="preserve">Dato: </w:t>
      </w:r>
      <w:r w:rsidR="002D4DED">
        <w:rPr>
          <w:rFonts w:ascii="Arial Narrow" w:hAnsi="Arial Narrow"/>
          <w:b w:val="0"/>
          <w:bCs w:val="0"/>
          <w:color w:val="000000" w:themeColor="text1"/>
        </w:rPr>
        <w:t>24/09/2025</w:t>
      </w:r>
    </w:p>
    <w:p w14:paraId="2A932842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1. Projekttitel</w:t>
      </w:r>
    </w:p>
    <w:p w14:paraId="6A7C4583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Skriv en kort og præcis titel på dit projekt:</w:t>
      </w:r>
    </w:p>
    <w:p w14:paraId="3C83B51E" w14:textId="3DD017BA" w:rsidR="00FC3944" w:rsidRPr="00FC3944" w:rsidRDefault="002A4B67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>
        <w:rPr>
          <w:rFonts w:ascii="Arial Narrow" w:hAnsi="Arial Narrow"/>
          <w:b w:val="0"/>
          <w:bCs w:val="0"/>
          <w:color w:val="000000" w:themeColor="text1"/>
        </w:rPr>
        <w:t>Kolding</w:t>
      </w:r>
      <w:r w:rsidR="002D4DED">
        <w:rPr>
          <w:rFonts w:ascii="Arial Narrow" w:hAnsi="Arial Narrow"/>
          <w:b w:val="0"/>
          <w:bCs w:val="0"/>
          <w:color w:val="000000" w:themeColor="text1"/>
        </w:rPr>
        <w:t>-Racer</w:t>
      </w:r>
    </w:p>
    <w:p w14:paraId="23C80369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2. Projektidé</w:t>
      </w:r>
    </w:p>
    <w:p w14:paraId="4B379FDF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Beskriv kort, hvad du vil lave.</w:t>
      </w:r>
      <w:r w:rsidRPr="00FC3944">
        <w:rPr>
          <w:rFonts w:ascii="Arial Narrow" w:hAnsi="Arial Narrow"/>
          <w:b w:val="0"/>
          <w:bCs w:val="0"/>
          <w:color w:val="000000" w:themeColor="text1"/>
        </w:rPr>
        <w:br/>
        <w:t>(Hvad går dit projekt ud på? Hvad er slutproduktet?)</w:t>
      </w:r>
    </w:p>
    <w:p w14:paraId="192307DF" w14:textId="545C5F4C" w:rsidR="00FC3944" w:rsidRPr="00FC3944" w:rsidRDefault="002D4DED" w:rsidP="002A4B67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>
        <w:rPr>
          <w:rFonts w:ascii="Arial Narrow" w:hAnsi="Arial Narrow"/>
          <w:b w:val="0"/>
          <w:bCs w:val="0"/>
          <w:color w:val="000000" w:themeColor="text1"/>
        </w:rPr>
        <w:t>2 spillere køre ræs mod hinanden efter hvert ”lap” skal man besvare 3 spørgsmål før man må køre videre hvert spørgsmål man svare forkert på bliver man frosset i 3 sekunder man køre i alt 3 laps</w:t>
      </w:r>
    </w:p>
    <w:p w14:paraId="6FF1A909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3. Hvorfor? (Formål og motivation)</w:t>
      </w:r>
    </w:p>
    <w:p w14:paraId="24EEB2DC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Forklar, hvorfor du har valgt netop dette projekt.</w:t>
      </w:r>
    </w:p>
    <w:p w14:paraId="74506DAC" w14:textId="77777777" w:rsidR="00FC3944" w:rsidRPr="00FC3944" w:rsidRDefault="00FC3944" w:rsidP="00FC3944">
      <w:pPr>
        <w:pStyle w:val="Signature"/>
        <w:numPr>
          <w:ilvl w:val="0"/>
          <w:numId w:val="1"/>
        </w:numPr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Hvad er din interesse i emnet?</w:t>
      </w:r>
    </w:p>
    <w:p w14:paraId="4C8C51D3" w14:textId="77777777" w:rsidR="00FC3944" w:rsidRPr="00FC3944" w:rsidRDefault="00FC3944" w:rsidP="00FC3944">
      <w:pPr>
        <w:pStyle w:val="Signature"/>
        <w:numPr>
          <w:ilvl w:val="0"/>
          <w:numId w:val="1"/>
        </w:numPr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Hvordan hænger det sammen med Kolding?</w:t>
      </w:r>
    </w:p>
    <w:p w14:paraId="3623D808" w14:textId="21458A44" w:rsidR="00FC3944" w:rsidRPr="00FC3944" w:rsidRDefault="002A4B67" w:rsidP="002A4B67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>
        <w:rPr>
          <w:rFonts w:ascii="Arial Narrow" w:hAnsi="Arial Narrow"/>
          <w:b w:val="0"/>
          <w:bCs w:val="0"/>
          <w:color w:val="000000" w:themeColor="text1"/>
        </w:rPr>
        <w:t>Jeg kan godt lide at kode især spil og kan også godt overskue lidt grafisk design og tror det ville være en fed måde at lære om Kolding.</w:t>
      </w:r>
    </w:p>
    <w:p w14:paraId="1823784F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4. Hvordan? (Metode og proces)</w:t>
      </w:r>
    </w:p>
    <w:p w14:paraId="23CB3A87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Beskriv, hvordan du vil gennemføre dit projekt.</w:t>
      </w:r>
    </w:p>
    <w:p w14:paraId="46911FFD" w14:textId="77777777" w:rsidR="00FC3944" w:rsidRPr="00FC3944" w:rsidRDefault="00FC3944" w:rsidP="00FC3944">
      <w:pPr>
        <w:pStyle w:val="Signature"/>
        <w:numPr>
          <w:ilvl w:val="0"/>
          <w:numId w:val="2"/>
        </w:numPr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Hvilke værktøjer eller programmer vil du bruge?</w:t>
      </w:r>
    </w:p>
    <w:p w14:paraId="488509AC" w14:textId="77777777" w:rsidR="00FC3944" w:rsidRPr="00FC3944" w:rsidRDefault="00FC3944" w:rsidP="00FC3944">
      <w:pPr>
        <w:pStyle w:val="Signature"/>
        <w:numPr>
          <w:ilvl w:val="0"/>
          <w:numId w:val="2"/>
        </w:numPr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Hvordan vil du arbejde trin for trin?</w:t>
      </w:r>
    </w:p>
    <w:p w14:paraId="32D0E061" w14:textId="643E3C0E" w:rsidR="00FC3944" w:rsidRPr="00FC3944" w:rsidRDefault="002A4B67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>
        <w:rPr>
          <w:rFonts w:ascii="Arial Narrow" w:hAnsi="Arial Narrow"/>
          <w:b w:val="0"/>
          <w:bCs w:val="0"/>
          <w:color w:val="000000" w:themeColor="text1"/>
        </w:rPr>
        <w:t>Bruger roblox studio til at skabe spillets baner, karaktere og animationer koder derefter spillet i cursor</w:t>
      </w:r>
    </w:p>
    <w:p w14:paraId="123CBB5D" w14:textId="04925645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</w:p>
    <w:p w14:paraId="1526E0D7" w14:textId="7FA7E291" w:rsid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 xml:space="preserve">5. </w:t>
      </w:r>
      <w:r>
        <w:rPr>
          <w:rFonts w:ascii="Arial Narrow" w:hAnsi="Arial Narrow"/>
          <w:b w:val="0"/>
          <w:bCs w:val="0"/>
          <w:color w:val="000000" w:themeColor="text1"/>
        </w:rPr>
        <w:t>Hvem er målgruppen</w:t>
      </w:r>
    </w:p>
    <w:p w14:paraId="69C7A569" w14:textId="77777777" w:rsidR="00FC3944" w:rsidRPr="00FC3944" w:rsidRDefault="00FC3944" w:rsidP="00FC3944">
      <w:pPr>
        <w:pStyle w:val="Signature"/>
        <w:ind w:left="0"/>
        <w:rPr>
          <w:rFonts w:ascii="Arial Narrow" w:hAnsi="Arial Narrow"/>
          <w:b w:val="0"/>
          <w:bCs w:val="0"/>
          <w:color w:val="000000" w:themeColor="text1"/>
        </w:rPr>
      </w:pPr>
    </w:p>
    <w:p w14:paraId="0F8C661C" w14:textId="2AA23A1D" w:rsidR="00FC3944" w:rsidRDefault="002A4B67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>
        <w:rPr>
          <w:rFonts w:ascii="Arial Narrow" w:hAnsi="Arial Narrow"/>
          <w:b w:val="0"/>
          <w:bCs w:val="0"/>
          <w:color w:val="000000" w:themeColor="text1"/>
        </w:rPr>
        <w:t>Teenagere 11-23</w:t>
      </w:r>
      <w:r w:rsidRPr="002A4B67">
        <w:rPr>
          <w:rFonts w:ascii="Arial Narrow" w:hAnsi="Arial Narrow"/>
          <w:b w:val="0"/>
          <w:bCs w:val="0"/>
          <w:color w:val="000000" w:themeColor="text1"/>
        </w:rPr>
        <w:t>~</w:t>
      </w:r>
    </w:p>
    <w:p w14:paraId="439FBC8D" w14:textId="4D65FE94" w:rsid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>
        <w:rPr>
          <w:rFonts w:ascii="Arial Narrow" w:hAnsi="Arial Narrow"/>
          <w:b w:val="0"/>
          <w:bCs w:val="0"/>
          <w:color w:val="000000" w:themeColor="text1"/>
        </w:rPr>
        <w:t>6. Hvem kunne en samarbejdspartner være?</w:t>
      </w:r>
    </w:p>
    <w:p w14:paraId="09C6569C" w14:textId="19F827C9" w:rsidR="00FC3944" w:rsidRPr="00FC3944" w:rsidRDefault="002A4B67" w:rsidP="00FC3944">
      <w:pPr>
        <w:pStyle w:val="Signature"/>
        <w:ind w:left="0"/>
        <w:rPr>
          <w:rFonts w:ascii="Arial Narrow" w:hAnsi="Arial Narrow"/>
          <w:b w:val="0"/>
          <w:bCs w:val="0"/>
          <w:color w:val="000000" w:themeColor="text1"/>
        </w:rPr>
      </w:pPr>
      <w:r>
        <w:rPr>
          <w:rFonts w:ascii="Arial Narrow" w:hAnsi="Arial Narrow"/>
          <w:b w:val="0"/>
          <w:bCs w:val="0"/>
          <w:color w:val="000000" w:themeColor="text1"/>
        </w:rPr>
        <w:tab/>
      </w:r>
      <w:r w:rsidRPr="002A4B67">
        <w:rPr>
          <w:rFonts w:ascii="Arial Narrow" w:hAnsi="Arial Narrow"/>
          <w:b w:val="0"/>
          <w:bCs w:val="0"/>
          <w:color w:val="000000" w:themeColor="text1"/>
        </w:rPr>
        <w:t>IO Interactive</w:t>
      </w:r>
      <w:r>
        <w:rPr>
          <w:rFonts w:ascii="Arial Narrow" w:hAnsi="Arial Narrow"/>
          <w:b w:val="0"/>
          <w:bCs w:val="0"/>
          <w:color w:val="000000" w:themeColor="text1"/>
        </w:rPr>
        <w:t xml:space="preserve"> (Spilfirma fra københavn)</w:t>
      </w:r>
    </w:p>
    <w:p w14:paraId="3CC72D63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</w:p>
    <w:p w14:paraId="449774BA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7. Godkendelse</w:t>
      </w:r>
    </w:p>
    <w:p w14:paraId="0165CE21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Undervisers kommentar/godkendelse:</w:t>
      </w:r>
    </w:p>
    <w:p w14:paraId="39A17133" w14:textId="77777777" w:rsidR="00FC3944" w:rsidRPr="00FC3944" w:rsidRDefault="00000000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>
        <w:rPr>
          <w:rFonts w:ascii="Arial Narrow" w:hAnsi="Arial Narrow"/>
          <w:b w:val="0"/>
          <w:bCs w:val="0"/>
          <w:color w:val="000000" w:themeColor="text1"/>
        </w:rPr>
        <w:pict w14:anchorId="2C1DB1FF">
          <v:rect id="_x0000_i1025" style="width:0;height:1.5pt" o:hralign="center" o:hrstd="t" o:hr="t" fillcolor="#a0a0a0" stroked="f"/>
        </w:pict>
      </w:r>
    </w:p>
    <w:p w14:paraId="33BF7D5C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Aflevering</w:t>
      </w:r>
    </w:p>
    <w:p w14:paraId="54390F08" w14:textId="77777777" w:rsidR="00FC3944" w:rsidRPr="00FC3944" w:rsidRDefault="00FC3944" w:rsidP="00FC3944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Når du har præsenteret dit projekt, skal du:</w:t>
      </w:r>
    </w:p>
    <w:p w14:paraId="2C02933A" w14:textId="77777777" w:rsidR="00FC3944" w:rsidRPr="00FC3944" w:rsidRDefault="00FC3944" w:rsidP="00FC3944">
      <w:pPr>
        <w:pStyle w:val="Signature"/>
        <w:numPr>
          <w:ilvl w:val="0"/>
          <w:numId w:val="4"/>
        </w:numPr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Uploade din dokumentation (fx billeder, video, skitser eller link til digitalt produkt).</w:t>
      </w:r>
    </w:p>
    <w:p w14:paraId="79D6F26E" w14:textId="29D6F48D" w:rsidR="00FC3944" w:rsidRPr="00FC3944" w:rsidRDefault="00FC3944" w:rsidP="00FC3944">
      <w:pPr>
        <w:pStyle w:val="Signature"/>
        <w:numPr>
          <w:ilvl w:val="0"/>
          <w:numId w:val="4"/>
        </w:numPr>
        <w:rPr>
          <w:rFonts w:ascii="Arial Narrow" w:hAnsi="Arial Narrow"/>
          <w:b w:val="0"/>
          <w:bCs w:val="0"/>
          <w:color w:val="000000" w:themeColor="text1"/>
        </w:rPr>
      </w:pPr>
      <w:r w:rsidRPr="00FC3944">
        <w:rPr>
          <w:rFonts w:ascii="Arial Narrow" w:hAnsi="Arial Narrow"/>
          <w:b w:val="0"/>
          <w:bCs w:val="0"/>
          <w:color w:val="000000" w:themeColor="text1"/>
        </w:rPr>
        <w:t>Sikre, at din projektformular er udfyldt og afleveret sammen med dokumentationen.</w:t>
      </w:r>
      <w:r w:rsidR="00000197">
        <w:rPr>
          <w:rFonts w:ascii="Arial Narrow" w:hAnsi="Arial Narrow"/>
          <w:b w:val="0"/>
          <w:bCs w:val="0"/>
          <w:color w:val="000000" w:themeColor="text1"/>
        </w:rPr>
        <w:t>9</w:t>
      </w:r>
    </w:p>
    <w:p w14:paraId="675C5574" w14:textId="25257DF7" w:rsidR="00A66B18" w:rsidRPr="00FC3944" w:rsidRDefault="00A66B18" w:rsidP="00A6783B">
      <w:pPr>
        <w:pStyle w:val="Signature"/>
        <w:rPr>
          <w:rFonts w:ascii="Arial Narrow" w:hAnsi="Arial Narrow"/>
          <w:b w:val="0"/>
          <w:bCs w:val="0"/>
          <w:color w:val="000000" w:themeColor="text1"/>
        </w:rPr>
      </w:pPr>
    </w:p>
    <w:sectPr w:rsidR="00A66B18" w:rsidRPr="00FC3944" w:rsidSect="00030C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03348" w14:textId="77777777" w:rsidR="00BD270D" w:rsidRDefault="00BD270D" w:rsidP="00A66B18">
      <w:pPr>
        <w:spacing w:before="0" w:after="0"/>
      </w:pPr>
      <w:r>
        <w:separator/>
      </w:r>
    </w:p>
  </w:endnote>
  <w:endnote w:type="continuationSeparator" w:id="0">
    <w:p w14:paraId="3E572A20" w14:textId="77777777" w:rsidR="00BD270D" w:rsidRDefault="00BD270D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A0058" w14:textId="77777777" w:rsidR="00BD270D" w:rsidRDefault="00BD270D" w:rsidP="00A66B18">
      <w:pPr>
        <w:spacing w:before="0" w:after="0"/>
      </w:pPr>
      <w:r>
        <w:separator/>
      </w:r>
    </w:p>
  </w:footnote>
  <w:footnote w:type="continuationSeparator" w:id="0">
    <w:p w14:paraId="67863E20" w14:textId="77777777" w:rsidR="00BD270D" w:rsidRDefault="00BD270D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826"/>
    <w:multiLevelType w:val="multilevel"/>
    <w:tmpl w:val="520C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465B2"/>
    <w:multiLevelType w:val="multilevel"/>
    <w:tmpl w:val="5A4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03501"/>
    <w:multiLevelType w:val="multilevel"/>
    <w:tmpl w:val="4298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A4263"/>
    <w:multiLevelType w:val="multilevel"/>
    <w:tmpl w:val="116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259576">
    <w:abstractNumId w:val="3"/>
  </w:num>
  <w:num w:numId="2" w16cid:durableId="783235157">
    <w:abstractNumId w:val="2"/>
  </w:num>
  <w:num w:numId="3" w16cid:durableId="214322251">
    <w:abstractNumId w:val="1"/>
  </w:num>
  <w:num w:numId="4" w16cid:durableId="197197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44"/>
    <w:rsid w:val="00000197"/>
    <w:rsid w:val="00030C2F"/>
    <w:rsid w:val="00083BAA"/>
    <w:rsid w:val="0010680C"/>
    <w:rsid w:val="00152B0B"/>
    <w:rsid w:val="001766D6"/>
    <w:rsid w:val="00192419"/>
    <w:rsid w:val="001C270D"/>
    <w:rsid w:val="001E2320"/>
    <w:rsid w:val="00214E28"/>
    <w:rsid w:val="002A4B67"/>
    <w:rsid w:val="002D4DED"/>
    <w:rsid w:val="00352B81"/>
    <w:rsid w:val="00394757"/>
    <w:rsid w:val="003A0150"/>
    <w:rsid w:val="003E24DF"/>
    <w:rsid w:val="0041428F"/>
    <w:rsid w:val="004468D1"/>
    <w:rsid w:val="004A2B0D"/>
    <w:rsid w:val="0050051F"/>
    <w:rsid w:val="00547410"/>
    <w:rsid w:val="005C2210"/>
    <w:rsid w:val="00615018"/>
    <w:rsid w:val="0062123A"/>
    <w:rsid w:val="00646E75"/>
    <w:rsid w:val="006F6F10"/>
    <w:rsid w:val="00783E79"/>
    <w:rsid w:val="00797307"/>
    <w:rsid w:val="007B5AE8"/>
    <w:rsid w:val="007F5192"/>
    <w:rsid w:val="00831721"/>
    <w:rsid w:val="00862A06"/>
    <w:rsid w:val="009E455E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83396"/>
    <w:rsid w:val="00B93312"/>
    <w:rsid w:val="00BD270D"/>
    <w:rsid w:val="00C701F7"/>
    <w:rsid w:val="00C70786"/>
    <w:rsid w:val="00D10958"/>
    <w:rsid w:val="00D3203D"/>
    <w:rsid w:val="00D66593"/>
    <w:rsid w:val="00DA14C9"/>
    <w:rsid w:val="00DD5C40"/>
    <w:rsid w:val="00DE6DA2"/>
    <w:rsid w:val="00DF2D30"/>
    <w:rsid w:val="00DF62C7"/>
    <w:rsid w:val="00E4786A"/>
    <w:rsid w:val="00E55D74"/>
    <w:rsid w:val="00E6540C"/>
    <w:rsid w:val="00E81E2A"/>
    <w:rsid w:val="00EE0952"/>
    <w:rsid w:val="00F17E15"/>
    <w:rsid w:val="00FC3944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8E6170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a-DK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374C80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374C80" w:themeColor="accent1" w:themeShade="BF"/>
      <w:kern w:val="20"/>
      <w:sz w:val="20"/>
      <w:szCs w:val="20"/>
    </w:rPr>
  </w:style>
  <w:style w:type="paragraph" w:customStyle="1" w:styleId="Modtager">
    <w:name w:val="Modtager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4A66AC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4A66AC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Kontaktoplysninger">
    <w:name w:val="Kontaktoplysninger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374C80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Tegnilog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Tegnilogo">
    <w:name w:val="Tegn i logo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be\AppData\Local\Microsoft\Office\16.0\DTS\da-DK%7b81BC40EC-73B8-46E7-BEF3-3CC7C76FA842%7d\%7bFE56E8DC-9320-4057-90E2-D3764BB0A3BB%7dTF65dc06b1-73c4-4193-b259-f24cc2a513ccf7474e22_win32-fbc50f7d2307.dotx" TargetMode="External"/></Relationships>
</file>

<file path=word/theme/theme1.xml><?xml version="1.0" encoding="utf-8"?>
<a:theme xmlns:a="http://schemas.openxmlformats.org/drawingml/2006/main" name="Office Theme">
  <a:themeElements>
    <a:clrScheme name="Varm blå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{FE56E8DC-9320-4057-90E2-D3764BB0A3BB}TF65dc06b1-73c4-4193-b259-f24cc2a513ccf7474e22_win32-fbc50f7d2307.dotx</Template>
  <TotalTime>0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2025-09-24T06:49:00Z</dcterms:created>
  <dcterms:modified xsi:type="dcterms:W3CDTF">2025-09-24T06:49:00Z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